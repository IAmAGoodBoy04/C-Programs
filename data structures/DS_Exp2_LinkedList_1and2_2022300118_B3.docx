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E2EFC" w14:textId="77777777" w:rsidR="007E47CF" w:rsidRDefault="007E47CF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765" w:type="dxa"/>
        <w:tblInd w:w="-1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7485"/>
      </w:tblGrid>
      <w:tr w:rsidR="007E47CF" w14:paraId="38246CD9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53D624C" w14:textId="77777777" w:rsidR="007E47CF" w:rsidRDefault="009933A8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7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EF0D4E7" w14:textId="03287B28" w:rsidR="007E47CF" w:rsidRDefault="006B6B5C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Shubhan Singh</w:t>
            </w:r>
          </w:p>
        </w:tc>
      </w:tr>
      <w:tr w:rsidR="007E47CF" w14:paraId="7826DE09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8708CE2" w14:textId="77777777" w:rsidR="007E47CF" w:rsidRDefault="009933A8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UID no. </w:t>
            </w:r>
          </w:p>
        </w:tc>
        <w:tc>
          <w:tcPr>
            <w:tcW w:w="7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40D9A1F4" w14:textId="5B5C8A12" w:rsidR="007E47CF" w:rsidRDefault="00E817A9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202230011</w:t>
            </w:r>
            <w:r w:rsidR="006B6B5C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7E47CF" w14:paraId="02995F75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0620FBA8" w14:textId="77777777" w:rsidR="007E47CF" w:rsidRDefault="009933A8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Experiment No.</w:t>
            </w:r>
          </w:p>
        </w:tc>
        <w:tc>
          <w:tcPr>
            <w:tcW w:w="7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A62FD3A" w14:textId="0829B5CD" w:rsidR="007E47CF" w:rsidRDefault="006B6B5C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14:paraId="50EFC69F" w14:textId="77777777" w:rsidR="007E47CF" w:rsidRDefault="007E47CF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795" w:type="dxa"/>
        <w:tblInd w:w="-1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07"/>
        <w:gridCol w:w="9538"/>
      </w:tblGrid>
      <w:tr w:rsidR="007E47CF" w14:paraId="38CB7B7B" w14:textId="77777777" w:rsidTr="009933A8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19A3A7AB" w14:textId="77777777" w:rsidR="007E47CF" w:rsidRDefault="009933A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AIM: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66416CD" w14:textId="1A6E1180" w:rsidR="007E47CF" w:rsidRDefault="006B6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Implementing and using singly lined list for problem solving</w:t>
            </w:r>
          </w:p>
        </w:tc>
      </w:tr>
      <w:tr w:rsidR="007E47CF" w14:paraId="326CEE15" w14:textId="77777777" w:rsidTr="009933A8">
        <w:trPr>
          <w:trHeight w:val="480"/>
        </w:trPr>
        <w:tc>
          <w:tcPr>
            <w:tcW w:w="979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7B7B7"/>
            <w:tcMar>
              <w:left w:w="80" w:type="dxa"/>
            </w:tcMar>
          </w:tcPr>
          <w:p w14:paraId="714D02AF" w14:textId="77777777" w:rsidR="007E47CF" w:rsidRDefault="009933A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 1</w:t>
            </w:r>
          </w:p>
        </w:tc>
      </w:tr>
      <w:tr w:rsidR="007E47CF" w14:paraId="256510F8" w14:textId="77777777" w:rsidTr="009933A8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17F674DF" w14:textId="77777777" w:rsidR="007E47CF" w:rsidRDefault="009933A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STATEMENT :</w:t>
            </w:r>
            <w:proofErr w:type="gramEnd"/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4EE4F4C" w14:textId="207EF4D4" w:rsidR="007E47CF" w:rsidRDefault="006B6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B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Implement a </w:t>
            </w:r>
            <w:proofErr w:type="gramStart"/>
            <w:r w:rsidRPr="006B6B5C">
              <w:rPr>
                <w:rFonts w:ascii="Times New Roman" w:eastAsia="Times New Roman" w:hAnsi="Times New Roman" w:cs="Times New Roman"/>
                <w:sz w:val="24"/>
                <w:szCs w:val="24"/>
              </w:rPr>
              <w:t>LinkedList ADT, and</w:t>
            </w:r>
            <w:proofErr w:type="gramEnd"/>
            <w:r w:rsidRPr="006B6B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complete all the operations listed int the '</w:t>
            </w:r>
            <w:proofErr w:type="spellStart"/>
            <w:r w:rsidRPr="006B6B5C">
              <w:rPr>
                <w:rFonts w:ascii="Times New Roman" w:eastAsia="Times New Roman" w:hAnsi="Times New Roman" w:cs="Times New Roman"/>
                <w:sz w:val="24"/>
                <w:szCs w:val="24"/>
              </w:rPr>
              <w:t>linked_list.c</w:t>
            </w:r>
            <w:proofErr w:type="spellEnd"/>
            <w:r w:rsidRPr="006B6B5C">
              <w:rPr>
                <w:rFonts w:ascii="Times New Roman" w:eastAsia="Times New Roman" w:hAnsi="Times New Roman" w:cs="Times New Roman"/>
                <w:sz w:val="24"/>
                <w:szCs w:val="24"/>
              </w:rPr>
              <w:t>' file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E47CF" w14:paraId="57A2081A" w14:textId="77777777" w:rsidTr="009933A8">
        <w:tc>
          <w:tcPr>
            <w:tcW w:w="228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148C553" w14:textId="77777777" w:rsidR="007E47CF" w:rsidRDefault="009933A8">
            <w:pPr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ALGORITHM:</w:t>
            </w:r>
          </w:p>
        </w:tc>
        <w:tc>
          <w:tcPr>
            <w:tcW w:w="7515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46EB8B0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>1. Create a Linked List Node</w:t>
            </w:r>
          </w:p>
          <w:p w14:paraId="16B01201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-&gt;Allocate memory for a new node, set its data, and initialize its next     </w:t>
            </w:r>
          </w:p>
          <w:p w14:paraId="7BAF7093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pointer to NULL. </w:t>
            </w:r>
          </w:p>
          <w:p w14:paraId="147EAACB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-&gt;Return the new node.</w:t>
            </w:r>
          </w:p>
          <w:p w14:paraId="5A6AFD18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7C6945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>2. Insert at Position</w:t>
            </w:r>
          </w:p>
          <w:p w14:paraId="20DF56F5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17B525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&gt;If the position is 0 or the list is empty:</w:t>
            </w:r>
          </w:p>
          <w:p w14:paraId="2F8D1280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&gt;Create a new node with the given data.</w:t>
            </w:r>
          </w:p>
          <w:p w14:paraId="520B8BF8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&gt;Set the new node's next pointer to the current head.</w:t>
            </w:r>
          </w:p>
          <w:p w14:paraId="20059046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&gt;Update the head to point to the new node.</w:t>
            </w:r>
          </w:p>
          <w:p w14:paraId="107C857B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&gt;If the position is -1 (end):</w:t>
            </w:r>
          </w:p>
          <w:p w14:paraId="14196E11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&gt;Traverse the list to find the last node.</w:t>
            </w:r>
          </w:p>
          <w:p w14:paraId="2EA0465D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- &gt;Create a new node with the given data and set its next pointer to</w:t>
            </w:r>
          </w:p>
          <w:p w14:paraId="55B81C80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NULL.</w:t>
            </w:r>
          </w:p>
          <w:p w14:paraId="132A359E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&gt;Update the last node's next pointer to the new node.</w:t>
            </w:r>
          </w:p>
          <w:p w14:paraId="55579D14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- &gt;For other positions:</w:t>
            </w:r>
          </w:p>
          <w:p w14:paraId="1D31E853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&gt;Traverse the list to find the node at position (pos-1).</w:t>
            </w:r>
          </w:p>
          <w:p w14:paraId="1EAA8CC0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&gt;Create a new node with the given data.</w:t>
            </w:r>
          </w:p>
          <w:p w14:paraId="0FE65800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&gt;Set the new node's next pointer to the current </w:t>
            </w:r>
            <w:proofErr w:type="gramStart"/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>node's</w:t>
            </w:r>
            <w:proofErr w:type="gramEnd"/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next.</w:t>
            </w:r>
          </w:p>
          <w:p w14:paraId="12CABEF6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&gt;Update the current node's next pointer to point to the new node.</w:t>
            </w:r>
          </w:p>
          <w:p w14:paraId="070C975F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17CD3D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>3. Delete at Position</w:t>
            </w:r>
          </w:p>
          <w:p w14:paraId="712959B3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631F3D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- &gt;If the position is 0:</w:t>
            </w:r>
          </w:p>
          <w:p w14:paraId="27B240B4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&gt;Update the head to point to the second node.</w:t>
            </w:r>
          </w:p>
          <w:p w14:paraId="7C68EF30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- &gt;Free the memory of the original head node.</w:t>
            </w:r>
          </w:p>
          <w:p w14:paraId="60ACEE4F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- &gt;If the position is -1 (end):</w:t>
            </w:r>
          </w:p>
          <w:p w14:paraId="653F3FDD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&gt;Traverse the list to find the second-to-last node.</w:t>
            </w:r>
          </w:p>
          <w:p w14:paraId="4681E218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- &gt;Free the memory of the last node and set the second-to-last node's</w:t>
            </w:r>
          </w:p>
          <w:p w14:paraId="7FCB8044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next pointer to NULL.</w:t>
            </w:r>
          </w:p>
          <w:p w14:paraId="3D04B0D5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- &gt;For other positions:</w:t>
            </w:r>
          </w:p>
          <w:p w14:paraId="7800A63B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- &gt;Traverse the list to find the node at position (pos-1).</w:t>
            </w:r>
          </w:p>
          <w:p w14:paraId="4BF610E1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- &gt;Update the previous node's next pointer to skip the node at the</w:t>
            </w:r>
          </w:p>
          <w:p w14:paraId="39F273DC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specified position.</w:t>
            </w:r>
          </w:p>
          <w:p w14:paraId="25539CE2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- &gt;Free the memory of the removed node.</w:t>
            </w:r>
          </w:p>
          <w:p w14:paraId="13B65B67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DD34F7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45CA90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78C031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>4. Delete by Value</w:t>
            </w:r>
          </w:p>
          <w:p w14:paraId="3571F563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DFABC8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</w:p>
          <w:p w14:paraId="72CE092B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- &gt;If the list is empty or the value is not found in the head node:</w:t>
            </w:r>
          </w:p>
          <w:p w14:paraId="6542BE04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&gt;Print "Element not found."</w:t>
            </w:r>
          </w:p>
          <w:p w14:paraId="4C8081FC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- &gt;If the value is found in the head node:</w:t>
            </w:r>
          </w:p>
          <w:p w14:paraId="790774EA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&gt;Update the head to point to the node after the next node.</w:t>
            </w:r>
          </w:p>
          <w:p w14:paraId="2E1D2314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&gt;Free the memory of the original head node.</w:t>
            </w:r>
          </w:p>
          <w:p w14:paraId="2ED789AA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- &gt;For other positions:</w:t>
            </w:r>
          </w:p>
          <w:p w14:paraId="1DC8F89B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&gt;Traverse the list to find the node with the specified value.</w:t>
            </w:r>
          </w:p>
          <w:p w14:paraId="41F60E7A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&gt;Update the previous node's next pointer to skip the node with the</w:t>
            </w:r>
          </w:p>
          <w:p w14:paraId="179632B1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specified value.</w:t>
            </w:r>
          </w:p>
          <w:p w14:paraId="78237801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- &gt;Free the memory of the removed node.</w:t>
            </w:r>
          </w:p>
          <w:p w14:paraId="03BFB80D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047D99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>5. Get Node at Position</w:t>
            </w:r>
          </w:p>
          <w:p w14:paraId="60533D3B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60FAF0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- &gt;Traverse the list to find the node at the specified position.</w:t>
            </w:r>
          </w:p>
          <w:p w14:paraId="4787C8B7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- &gt;If the position is out of range, print "Index not found" and return</w:t>
            </w:r>
          </w:p>
          <w:p w14:paraId="3F2BF450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NULL.</w:t>
            </w:r>
          </w:p>
          <w:p w14:paraId="1448871E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744C83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>6. Find First Occurrence of Value</w:t>
            </w:r>
          </w:p>
          <w:p w14:paraId="31A8036D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982B2A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- &gt;Traverse the list to find the first node with the specified value.</w:t>
            </w:r>
          </w:p>
          <w:p w14:paraId="09BCB770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- &gt;If the value is not found, print "Element not found" and return</w:t>
            </w:r>
          </w:p>
          <w:p w14:paraId="27D5FA9D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NULL.</w:t>
            </w:r>
          </w:p>
          <w:p w14:paraId="56FC11FB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4AA5D3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>7. Display Linked List</w:t>
            </w:r>
          </w:p>
          <w:p w14:paraId="0DC848C0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9BB0F6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- &gt;Traverse the list from the head and print each element.</w:t>
            </w:r>
          </w:p>
          <w:p w14:paraId="0AE0A496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16D273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>8. Free Linked List</w:t>
            </w:r>
          </w:p>
          <w:p w14:paraId="71947C50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71F089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- &gt;Traverse the list, freeing the memory for each node.</w:t>
            </w:r>
          </w:p>
          <w:p w14:paraId="7625B220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2F6738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</w:rPr>
              <w:t>9. Reverse Linked List</w:t>
            </w:r>
          </w:p>
          <w:p w14:paraId="789790E7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309E50" w14:textId="77777777" w:rsidR="007A7E0E" w:rsidRDefault="007A7E0E" w:rsidP="007A7E0E">
            <w:pPr>
              <w:snapToGrid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- &gt;Traverse the list while reversing the direction of next pointers.</w:t>
            </w:r>
          </w:p>
          <w:p w14:paraId="102ADE62" w14:textId="3A2CA02C" w:rsidR="007E47CF" w:rsidRPr="007A7E0E" w:rsidRDefault="007A7E0E" w:rsidP="007A7E0E">
            <w:pPr>
              <w:snapToGrid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- &gt;Return the new head of the reversed list.</w:t>
            </w:r>
          </w:p>
        </w:tc>
      </w:tr>
      <w:tr w:rsidR="007E47CF" w14:paraId="2C087832" w14:textId="77777777" w:rsidTr="009933A8">
        <w:trPr>
          <w:trHeight w:val="3300"/>
        </w:trPr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6E3B193" w14:textId="77777777" w:rsidR="007E47CF" w:rsidRDefault="009933A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PROGRAM: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543BA9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 xml:space="preserve">// Create a Linked List ADT using the Struct 'Node'. </w:t>
            </w:r>
          </w:p>
          <w:p w14:paraId="325A4484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// The Linked List should support all operations that are listed as functions in this file</w:t>
            </w:r>
          </w:p>
          <w:p w14:paraId="4C0359F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</w:p>
          <w:p w14:paraId="37A0172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#include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&lt;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string.h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&gt;</w:t>
            </w:r>
          </w:p>
          <w:p w14:paraId="13A5F224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#include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&lt;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stdio.h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&gt;</w:t>
            </w:r>
          </w:p>
          <w:p w14:paraId="60470BE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#include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&lt;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stdlib.h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&gt;</w:t>
            </w:r>
          </w:p>
          <w:p w14:paraId="20A12318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</w:p>
          <w:p w14:paraId="60CC18B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typedef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struct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{</w:t>
            </w:r>
          </w:p>
          <w:p w14:paraId="10DC61B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data;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</w:p>
          <w:p w14:paraId="719DAFC0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struct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496C45C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} </w:t>
            </w:r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59BD7B7E" w14:textId="77777777" w:rsidR="006B6B5C" w:rsidRPr="006B6B5C" w:rsidRDefault="006B6B5C" w:rsidP="006B6B5C">
            <w:pPr>
              <w:widowControl/>
              <w:shd w:val="clear" w:color="auto" w:fill="282A36"/>
              <w:spacing w:after="260"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</w:p>
          <w:p w14:paraId="55378450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// create a LinkedList node with 'data'</w:t>
            </w:r>
          </w:p>
          <w:p w14:paraId="4DDBCE5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create_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data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04880BA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genesis_node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malloc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sizeof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));</w:t>
            </w:r>
          </w:p>
          <w:p w14:paraId="72336E36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genesis_node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data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data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3A181371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genesis_node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48AE996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return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genesis_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6D40364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}</w:t>
            </w:r>
          </w:p>
          <w:p w14:paraId="536FE3B1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</w:p>
          <w:p w14:paraId="067ECE4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 xml:space="preserve">//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=-1 indicates insert at end</w:t>
            </w:r>
          </w:p>
          <w:p w14:paraId="49BD2103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 xml:space="preserve">//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=0 indicates add at beginning</w:t>
            </w:r>
          </w:p>
          <w:p w14:paraId="77A83D0A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 xml:space="preserve">// This creates a new LinkedList node and inserts it at position </w:t>
            </w: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lastRenderedPageBreak/>
              <w:t>'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' in the current linked list originating from head</w:t>
            </w:r>
          </w:p>
          <w:p w14:paraId="0C3A9761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void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insert_at_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**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,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,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data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3ECE29B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06227A1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temp;</w:t>
            </w:r>
            <w:proofErr w:type="gramEnd"/>
          </w:p>
          <w:p w14:paraId="73B38C50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4A1ADAD7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&lt;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0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proofErr w:type="spellStart"/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INT_MAX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;}</w:t>
            </w:r>
          </w:p>
          <w:p w14:paraId="034A34AA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for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0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;i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&lt;</w:t>
            </w:r>
            <w:proofErr w:type="spell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pos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;i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++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50D306F8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iterator;</w:t>
            </w:r>
            <w:proofErr w:type="gramEnd"/>
          </w:p>
          <w:p w14:paraId="4ABF2E30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temp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235BCCF8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(temp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proofErr w:type="gramEnd"/>
          </w:p>
          <w:p w14:paraId="13D2FE4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=-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1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20723F91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break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59FD599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}</w:t>
            </w:r>
          </w:p>
          <w:p w14:paraId="6763E83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temp;</w:t>
            </w:r>
            <w:proofErr w:type="gramEnd"/>
          </w:p>
          <w:p w14:paraId="7ED0CD23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2B5AB047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&lt;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0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proofErr w:type="gramEnd"/>
          </w:p>
          <w:p w14:paraId="5129514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malloc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sizeof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));</w:t>
            </w:r>
          </w:p>
          <w:p w14:paraId="3921226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4731E066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data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data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5F7A831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7A04FC7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2C56A15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else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0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proofErr w:type="gramEnd"/>
          </w:p>
          <w:p w14:paraId="1278A2A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newhead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malloc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sizeof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));</w:t>
            </w:r>
          </w:p>
          <w:p w14:paraId="3905D4C3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newhead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data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data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2FC017B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newhead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iterator;</w:t>
            </w:r>
            <w:proofErr w:type="gramEnd"/>
          </w:p>
          <w:p w14:paraId="775B211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=&amp;</w:t>
            </w:r>
            <w:proofErr w:type="spellStart"/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newhead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7E109BF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5E3BFFE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else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{</w:t>
            </w:r>
            <w:proofErr w:type="gramEnd"/>
          </w:p>
          <w:p w14:paraId="3ED57BD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newnode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malloc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sizeof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));</w:t>
            </w:r>
          </w:p>
          <w:p w14:paraId="1EFDAE8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newnode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data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data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051DDB7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newnode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iterator;</w:t>
            </w:r>
            <w:proofErr w:type="gramEnd"/>
          </w:p>
          <w:p w14:paraId="657A582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spellStart"/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newnode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2195834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7FDAE95A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}</w:t>
            </w:r>
          </w:p>
          <w:p w14:paraId="0C370D5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</w:p>
          <w:p w14:paraId="3708A9B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lastRenderedPageBreak/>
              <w:t xml:space="preserve">//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=-1 indicates delete last node</w:t>
            </w:r>
          </w:p>
          <w:p w14:paraId="6264824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 xml:space="preserve">//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=0 indicates delete first node</w:t>
            </w:r>
          </w:p>
          <w:p w14:paraId="44E7276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// This deletes the LinkedList node at position '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' in the current linked list originating from head</w:t>
            </w:r>
          </w:p>
          <w:p w14:paraId="72E05291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void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delete_at_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**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,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22CC79F1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196ED05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proofErr w:type="gramEnd"/>
          </w:p>
          <w:p w14:paraId="4B3C7A5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Cannot delete only element in the list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6A2F4847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return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32F4CDB8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7484E45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temp;</w:t>
            </w:r>
            <w:proofErr w:type="gramEnd"/>
          </w:p>
          <w:p w14:paraId="29387E93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775CA43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&lt;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0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proofErr w:type="spellStart"/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INT_MAX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;}</w:t>
            </w:r>
          </w:p>
          <w:p w14:paraId="3815CC5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for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0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;i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&lt;</w:t>
            </w:r>
            <w:proofErr w:type="spell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pos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;i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++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374E1714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temp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49D82771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(temp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proofErr w:type="gramEnd"/>
          </w:p>
          <w:p w14:paraId="046DF757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=-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1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09B67D8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break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38FB65D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}</w:t>
            </w:r>
          </w:p>
          <w:p w14:paraId="1F7F886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iterator;</w:t>
            </w:r>
            <w:proofErr w:type="gramEnd"/>
          </w:p>
          <w:p w14:paraId="7A9FDAC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temp;</w:t>
            </w:r>
            <w:proofErr w:type="gramEnd"/>
          </w:p>
          <w:p w14:paraId="619A34C7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73E7A09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&lt;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0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proofErr w:type="gramEnd"/>
          </w:p>
          <w:p w14:paraId="18099D93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free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(iterator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43EED1AA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3BEE489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3F64916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else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0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proofErr w:type="gramEnd"/>
          </w:p>
          <w:p w14:paraId="102B7C4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6F4C8C48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free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(iterator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66AE9F17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541A15CA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else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{</w:t>
            </w:r>
            <w:proofErr w:type="gramEnd"/>
          </w:p>
          <w:p w14:paraId="07C2B77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5404CB8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free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(iterator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5700296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3C41DCF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}</w:t>
            </w:r>
          </w:p>
          <w:p w14:paraId="45C7BE0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</w:p>
          <w:p w14:paraId="1AD331B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 xml:space="preserve">// delete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linkedlist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 xml:space="preserve"> node with first occurrence of given value from linked list originating from 'head'</w:t>
            </w:r>
          </w:p>
          <w:p w14:paraId="33274BB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void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delete_by_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value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**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,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value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0591811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3A11B9E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data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==</w:t>
            </w:r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value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proofErr w:type="gramEnd"/>
          </w:p>
          <w:p w14:paraId="551694E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=&amp;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5E5A8F7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free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533FDC78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return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53F9BF8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2F36B43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while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1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60AD08C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proofErr w:type="gramEnd"/>
          </w:p>
          <w:p w14:paraId="6935E5B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This value does not exist in the list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53B9DB18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return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1C17041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}</w:t>
            </w:r>
          </w:p>
          <w:p w14:paraId="3A05583A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data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==</w:t>
            </w:r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value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proofErr w:type="gramEnd"/>
          </w:p>
          <w:p w14:paraId="7A16696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temp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48D7A24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temp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1379B82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free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(temp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3F9A0CF4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return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13EFB83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}</w:t>
            </w:r>
          </w:p>
          <w:p w14:paraId="6E7C06E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prevnode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27229B3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75A9AD8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}</w:t>
            </w:r>
          </w:p>
          <w:p w14:paraId="0973DDE2" w14:textId="77777777" w:rsidR="006B6B5C" w:rsidRPr="006B6B5C" w:rsidRDefault="006B6B5C" w:rsidP="006B6B5C">
            <w:pPr>
              <w:widowControl/>
              <w:shd w:val="clear" w:color="auto" w:fill="282A36"/>
              <w:spacing w:after="260"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</w:p>
          <w:p w14:paraId="3D13CAB1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// gets the node at position '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 xml:space="preserve">' in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linkedlist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 xml:space="preserve"> originating from 'head'</w:t>
            </w:r>
          </w:p>
          <w:p w14:paraId="3B53CCD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// return 'null' if no node found along with informative message</w:t>
            </w:r>
          </w:p>
          <w:p w14:paraId="18E6BE4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get_node_at_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**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,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//assuming 0 based indexing</w:t>
            </w:r>
          </w:p>
          <w:p w14:paraId="671DB581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isnull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0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;;</w:t>
            </w:r>
            <w:proofErr w:type="gramEnd"/>
          </w:p>
          <w:p w14:paraId="79C8F34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2D2A97D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for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0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;i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&lt;</w:t>
            </w:r>
            <w:proofErr w:type="spell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pos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;i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++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5610801A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!=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</w:t>
            </w:r>
          </w:p>
          <w:p w14:paraId="520F5397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lastRenderedPageBreak/>
              <w:t>        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3106A22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else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{</w:t>
            </w:r>
            <w:proofErr w:type="gramEnd"/>
          </w:p>
          <w:p w14:paraId="66873A8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isnull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1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6CDE66F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break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2B21554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}</w:t>
            </w:r>
          </w:p>
          <w:p w14:paraId="38D1FB6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6AA5AFF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!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isnull</w:t>
            </w:r>
            <w:proofErr w:type="spellEnd"/>
            <w:proofErr w:type="gram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715CC75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return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iterator;</w:t>
            </w:r>
            <w:proofErr w:type="gramEnd"/>
          </w:p>
          <w:p w14:paraId="0F580CF4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3FF5B6E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else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{</w:t>
            </w:r>
            <w:proofErr w:type="gramEnd"/>
          </w:p>
          <w:p w14:paraId="50764941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This index doesn't exist in the list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64E52930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return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466A09D4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6D07D95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}</w:t>
            </w:r>
          </w:p>
          <w:p w14:paraId="612AAC56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</w:p>
          <w:p w14:paraId="3D223A48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// Return the node with the first occurrence of value</w:t>
            </w:r>
          </w:p>
          <w:p w14:paraId="6522AA3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// return 'null' if no node found along with informative message</w:t>
            </w:r>
          </w:p>
          <w:p w14:paraId="7DE97D9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find_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first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**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,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value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0184C44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5D69D1B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while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data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!=</w:t>
            </w:r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value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3FA067F3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07C0B93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proofErr w:type="gramEnd"/>
          </w:p>
          <w:p w14:paraId="078EF21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 xml:space="preserve">This value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doesn'e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 xml:space="preserve"> exist in the list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11EB08A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return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00B86290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}</w:t>
            </w:r>
          </w:p>
          <w:p w14:paraId="3CA9EB01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5DA96426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return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iterator;</w:t>
            </w:r>
            <w:proofErr w:type="gramEnd"/>
          </w:p>
          <w:p w14:paraId="4673E27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}</w:t>
            </w:r>
          </w:p>
          <w:p w14:paraId="66C4C9B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</w:p>
          <w:p w14:paraId="267AAE46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// display entire linked list, starting from head, in a well-formatted way</w:t>
            </w:r>
          </w:p>
          <w:p w14:paraId="4B7C6987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void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display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7EE93F6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55331B34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while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!=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24A7753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%d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data);</w:t>
            </w:r>
          </w:p>
          <w:p w14:paraId="47491C0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lastRenderedPageBreak/>
              <w:t>        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iterator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5AC4BF83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48F3DA4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4E0ADAB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}</w:t>
            </w:r>
          </w:p>
          <w:p w14:paraId="1176A742" w14:textId="77777777" w:rsidR="006B6B5C" w:rsidRPr="006B6B5C" w:rsidRDefault="006B6B5C" w:rsidP="006B6B5C">
            <w:pPr>
              <w:widowControl/>
              <w:shd w:val="clear" w:color="auto" w:fill="282A36"/>
              <w:spacing w:after="260"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</w:p>
          <w:p w14:paraId="0FFB489A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 xml:space="preserve">// deallocate the memory being used by the entire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linkedlist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, starting from head</w:t>
            </w:r>
          </w:p>
          <w:p w14:paraId="361CE33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void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free_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linkedlist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0D4548F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current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360DD87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current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4C3737A8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while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!=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7D5F18B8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free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(current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4444523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current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0C13D0B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current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6F39EAA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1BEC9031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free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(current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5D647B3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}</w:t>
            </w:r>
          </w:p>
          <w:p w14:paraId="72D70D5F" w14:textId="77777777" w:rsidR="006B6B5C" w:rsidRPr="006B6B5C" w:rsidRDefault="006B6B5C" w:rsidP="006B6B5C">
            <w:pPr>
              <w:widowControl/>
              <w:shd w:val="clear" w:color="auto" w:fill="282A36"/>
              <w:spacing w:after="260"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</w:p>
          <w:p w14:paraId="3F28D80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 xml:space="preserve">// reverse a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linkedlist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 xml:space="preserve"> - reverse a given linked list</w:t>
            </w:r>
          </w:p>
          <w:p w14:paraId="1CF4F271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reverse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7C05A7B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000059C6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proofErr w:type="gramEnd"/>
          </w:p>
          <w:p w14:paraId="2880B44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return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6C900BB6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6D1E3488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3AD24981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current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305ABCB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twoahead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2405C28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while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twoahead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!=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0C052C16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current;</w:t>
            </w:r>
            <w:proofErr w:type="gramEnd"/>
          </w:p>
          <w:p w14:paraId="3D78F673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current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649364E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spellStart"/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twoahead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0593DF6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twoahead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14EEE75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2C2E85F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lastRenderedPageBreak/>
              <w:t>    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current;</w:t>
            </w:r>
            <w:proofErr w:type="gramEnd"/>
          </w:p>
          <w:p w14:paraId="0FD5605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next;</w:t>
            </w:r>
            <w:proofErr w:type="gramEnd"/>
          </w:p>
          <w:p w14:paraId="07DECC9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return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095C9468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}</w:t>
            </w:r>
          </w:p>
          <w:p w14:paraId="3FB60670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</w:p>
          <w:p w14:paraId="4521DA6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main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3EC50BA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Enter data for head of list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285C8B70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data,pos</w:t>
            </w:r>
            <w:proofErr w:type="spellEnd"/>
            <w:proofErr w:type="gram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</w:p>
          <w:p w14:paraId="015E210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scanf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%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d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data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1324EAA0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head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create_node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(data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0A49A5A4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choose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1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4664355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while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(choose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proofErr w:type="gramEnd"/>
          </w:p>
          <w:p w14:paraId="0D5E577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Enter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1.To insert into list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2.To delete by position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3.To delete by value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 xml:space="preserve">4.To get node at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 xml:space="preserve">5.Find first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occurence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 xml:space="preserve"> of value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6.Display list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7.Reverse list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8.Free list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n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anything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 xml:space="preserve"> else To exit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774ECCD1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scanf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%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d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choose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2514648A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switch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(choose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  <w:proofErr w:type="gramEnd"/>
          </w:p>
          <w:p w14:paraId="1A61CA4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case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1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:</w:t>
            </w:r>
          </w:p>
          <w:p w14:paraId="349A4FA7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Enter value to insert into list and position to insert it at(-1 for inserting at end)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1EEE7A2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scanf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%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d%d</w:t>
            </w:r>
            <w:proofErr w:type="spellEnd"/>
            <w:proofErr w:type="gramStart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F6F6F4"/>
                <w:sz w:val="26"/>
                <w:szCs w:val="26"/>
                <w:lang w:val="en-IN" w:eastAsia="en-IN" w:bidi="ar-SA"/>
              </w:rPr>
              <w:t>data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spellStart"/>
            <w:r w:rsidRPr="006B6B5C">
              <w:rPr>
                <w:rFonts w:ascii="Consolas" w:eastAsia="Times New Roman" w:hAnsi="Consolas" w:cs="Times New Roman"/>
                <w:i/>
                <w:iCs/>
                <w:color w:val="F6F6F4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3DD21F9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insert_at_pos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spellStart"/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F6F6F4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,pos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,data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411388E6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break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2577C89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case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2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:</w:t>
            </w:r>
          </w:p>
          <w:p w14:paraId="7F57AF1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Enter position to delete(-1 for end)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61E5A5FA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scanf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%d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spellStart"/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F6F6F4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421D5BB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delete_at_pos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spellStart"/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F6F6F4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,pos</w:t>
            </w:r>
            <w:proofErr w:type="spellEnd"/>
            <w:proofErr w:type="gram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7B55150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break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0A15D18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case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3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:</w:t>
            </w:r>
          </w:p>
          <w:p w14:paraId="0213928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 xml:space="preserve">Enter value to delete from list(only first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occurence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 xml:space="preserve"> will be deleted)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43E98CF4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scanf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%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d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F6F6F4"/>
                <w:sz w:val="26"/>
                <w:szCs w:val="26"/>
                <w:lang w:val="en-IN" w:eastAsia="en-IN" w:bidi="ar-SA"/>
              </w:rPr>
              <w:t>data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71D137C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delete_by_value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spellStart"/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F6F6F4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,data</w:t>
            </w:r>
            <w:proofErr w:type="spellEnd"/>
            <w:proofErr w:type="gram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02565EB6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break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467C1840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lastRenderedPageBreak/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case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4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:</w:t>
            </w:r>
          </w:p>
          <w:p w14:paraId="21BB289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Enter position to fetch node from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241020F0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scanf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%d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spellStart"/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F6F6F4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19CC5DF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temp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get_node_at_pos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spellStart"/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F6F6F4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,pos</w:t>
            </w:r>
            <w:proofErr w:type="spellEnd"/>
            <w:proofErr w:type="gram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503ECC10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temp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!=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</w:t>
            </w:r>
          </w:p>
          <w:p w14:paraId="1427662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 xml:space="preserve">The fetched node had data: 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%d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n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,temp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6F6F4"/>
                <w:sz w:val="26"/>
                <w:szCs w:val="26"/>
                <w:lang w:val="en-IN" w:eastAsia="en-IN" w:bidi="ar-SA"/>
              </w:rPr>
              <w:t>data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4686553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break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2A80B6B0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case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5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:</w:t>
            </w:r>
          </w:p>
          <w:p w14:paraId="26ED5A40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 xml:space="preserve">Enter a value to get node with the first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occurence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 xml:space="preserve"> of that value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7AAC1AB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scanf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%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d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gramEnd"/>
            <w:r w:rsidRPr="006B6B5C">
              <w:rPr>
                <w:rFonts w:ascii="Consolas" w:eastAsia="Times New Roman" w:hAnsi="Consolas" w:cs="Times New Roman"/>
                <w:i/>
                <w:iCs/>
                <w:color w:val="F6F6F4"/>
                <w:sz w:val="26"/>
                <w:szCs w:val="26"/>
                <w:lang w:val="en-IN" w:eastAsia="en-IN" w:bidi="ar-SA"/>
              </w:rPr>
              <w:t>data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37890983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templ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find_first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spellStart"/>
            <w:proofErr w:type="gramStart"/>
            <w:r w:rsidRPr="006B6B5C">
              <w:rPr>
                <w:rFonts w:ascii="Consolas" w:eastAsia="Times New Roman" w:hAnsi="Consolas" w:cs="Times New Roman"/>
                <w:i/>
                <w:iCs/>
                <w:color w:val="F6F6F4"/>
                <w:sz w:val="26"/>
                <w:szCs w:val="26"/>
                <w:lang w:val="en-IN" w:eastAsia="en-IN" w:bidi="ar-SA"/>
              </w:rPr>
              <w:t>head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,data</w:t>
            </w:r>
            <w:proofErr w:type="spellEnd"/>
            <w:proofErr w:type="gram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1F3EC15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templ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!=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</w:t>
            </w:r>
          </w:p>
          <w:p w14:paraId="458B8C1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 xml:space="preserve">The fetched node had data: 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%d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templ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6B6B5C">
              <w:rPr>
                <w:rFonts w:ascii="Consolas" w:eastAsia="Times New Roman" w:hAnsi="Consolas" w:cs="Times New Roman"/>
                <w:i/>
                <w:iCs/>
                <w:color w:val="F6F6F4"/>
                <w:sz w:val="26"/>
                <w:szCs w:val="26"/>
                <w:lang w:val="en-IN" w:eastAsia="en-IN" w:bidi="ar-SA"/>
              </w:rPr>
              <w:t>data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1589CFEF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break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62FAB02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case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6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:</w:t>
            </w:r>
          </w:p>
          <w:p w14:paraId="4645C2E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The list from head to tail is: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7D5405B7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display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(head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1B6C34D8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break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2134039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case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7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:</w:t>
            </w:r>
          </w:p>
          <w:p w14:paraId="637A3F0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    head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reverse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(head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63D199FB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The reversed list is: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6B6B5C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7B0D1E3A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display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(head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414D946D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break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5843EF17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case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8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:</w:t>
            </w:r>
          </w:p>
          <w:p w14:paraId="413828D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free_linkedlist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(head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22846228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    choose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0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4BB65107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break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2C4F51BC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default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: </w:t>
            </w:r>
          </w:p>
          <w:p w14:paraId="79FF6B1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    choose</w:t>
            </w:r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0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56BD4539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break</w:t>
            </w: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36158821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}</w:t>
            </w:r>
          </w:p>
          <w:p w14:paraId="73142D75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6820C8AE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spellStart"/>
            <w:r w:rsidRPr="006B6B5C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free_linkedlist</w:t>
            </w:r>
            <w:proofErr w:type="spellEnd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(head</w:t>
            </w:r>
            <w:proofErr w:type="gramStart"/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4CBF99B2" w14:textId="77777777" w:rsidR="006B6B5C" w:rsidRPr="006B6B5C" w:rsidRDefault="006B6B5C" w:rsidP="006B6B5C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6B6B5C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lastRenderedPageBreak/>
              <w:t>}</w:t>
            </w:r>
          </w:p>
          <w:p w14:paraId="18205924" w14:textId="77777777" w:rsidR="007E47CF" w:rsidRDefault="007E47C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47CF" w14:paraId="4F5523D7" w14:textId="77777777" w:rsidTr="009933A8">
        <w:trPr>
          <w:trHeight w:val="480"/>
        </w:trPr>
        <w:tc>
          <w:tcPr>
            <w:tcW w:w="979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EC6C50C" w14:textId="77777777" w:rsidR="006B6B5C" w:rsidRDefault="009933A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RESULT: </w:t>
            </w:r>
          </w:p>
          <w:p w14:paraId="56912BF4" w14:textId="77777777" w:rsidR="007E47CF" w:rsidRDefault="006B6B5C">
            <w:pPr>
              <w:spacing w:line="240" w:lineRule="auto"/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</w:pPr>
            <w:r w:rsidRPr="006B6B5C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pict w14:anchorId="7DA889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i1025" type="#_x0000_t75" style="width:447.5pt;height:422.5pt;visibility:visible;mso-wrap-style:square">
                  <v:imagedata r:id="rId5" o:title=""/>
                </v:shape>
              </w:pict>
            </w:r>
          </w:p>
          <w:p w14:paraId="36F637DC" w14:textId="77777777" w:rsidR="006B6B5C" w:rsidRDefault="007A7E0E">
            <w:pPr>
              <w:spacing w:line="240" w:lineRule="auto"/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lastRenderedPageBreak/>
              <w:pict w14:anchorId="5A3D2A87">
                <v:shape id="_x0000_i1026" type="#_x0000_t75" style="width:452.5pt;height:422pt;visibility:visible;mso-wrap-style:square">
                  <v:imagedata r:id="rId6" o:title=""/>
                </v:shape>
              </w:pict>
            </w:r>
          </w:p>
          <w:p w14:paraId="424EDCD5" w14:textId="77777777" w:rsidR="007A7E0E" w:rsidRDefault="007A7E0E">
            <w:pPr>
              <w:spacing w:line="240" w:lineRule="auto"/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lastRenderedPageBreak/>
              <w:pict w14:anchorId="761F9141">
                <v:shape id="_x0000_i1027" type="#_x0000_t75" style="width:367.5pt;height:432.5pt;visibility:visible;mso-wrap-style:square">
                  <v:imagedata r:id="rId7" o:title=""/>
                </v:shape>
              </w:pict>
            </w:r>
          </w:p>
          <w:p w14:paraId="50B858E5" w14:textId="77777777" w:rsidR="007A7E0E" w:rsidRDefault="007A7E0E">
            <w:pPr>
              <w:spacing w:line="240" w:lineRule="auto"/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lastRenderedPageBreak/>
              <w:pict w14:anchorId="130E152F">
                <v:shape id="_x0000_i1028" type="#_x0000_t75" style="width:444.5pt;height:436.5pt;visibility:visible;mso-wrap-style:square">
                  <v:imagedata r:id="rId8" o:title=""/>
                </v:shape>
              </w:pict>
            </w:r>
          </w:p>
          <w:p w14:paraId="5BF7DFE4" w14:textId="2C4DCDBE" w:rsidR="007A7E0E" w:rsidRDefault="007A7E0E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A7E0E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pict w14:anchorId="047E6829">
                <v:shape id="_x0000_i1029" type="#_x0000_t75" style="width:160pt;height:122pt;visibility:visible;mso-wrap-style:square">
                  <v:imagedata r:id="rId9" o:title=""/>
                </v:shape>
              </w:pict>
            </w:r>
          </w:p>
        </w:tc>
      </w:tr>
      <w:tr w:rsidR="007E47CF" w14:paraId="6D415806" w14:textId="77777777" w:rsidTr="009933A8">
        <w:tc>
          <w:tcPr>
            <w:tcW w:w="979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999999"/>
            <w:tcMar>
              <w:left w:w="80" w:type="dxa"/>
            </w:tcMar>
          </w:tcPr>
          <w:p w14:paraId="104CCC2B" w14:textId="77777777" w:rsidR="007E47CF" w:rsidRDefault="009933A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Program 2</w:t>
            </w:r>
          </w:p>
        </w:tc>
      </w:tr>
      <w:tr w:rsidR="007E47CF" w14:paraId="3821E736" w14:textId="77777777" w:rsidTr="009933A8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EDAC62D" w14:textId="77777777" w:rsidR="007E47CF" w:rsidRDefault="009933A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STATEMENT :</w:t>
            </w:r>
            <w:proofErr w:type="gramEnd"/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22B1757" w14:textId="02DE9843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swap nodes in pairs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-</w:t>
            </w:r>
          </w:p>
          <w:p w14:paraId="3A2B21BF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Given a linked list, swap every two adjacent nodes and return the head of the new linked list. </w:t>
            </w:r>
          </w:p>
          <w:p w14:paraId="23BA7E9F" w14:textId="77777777" w:rsidR="007A7E0E" w:rsidRPr="007A7E0E" w:rsidRDefault="007A7E0E" w:rsidP="007A7E0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You must solve the problem without modifying the values in the </w:t>
            </w:r>
            <w:proofErr w:type="gramStart"/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list's</w:t>
            </w:r>
            <w:proofErr w:type="gramEnd"/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14:paraId="29F1B10C" w14:textId="3083F43E" w:rsidR="007E47CF" w:rsidRPr="007A7E0E" w:rsidRDefault="007A7E0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A7E0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nodes.</w:t>
            </w:r>
          </w:p>
        </w:tc>
      </w:tr>
      <w:tr w:rsidR="007E47CF" w14:paraId="6CCC0586" w14:textId="77777777" w:rsidTr="009933A8">
        <w:tc>
          <w:tcPr>
            <w:tcW w:w="228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07AFD1E5" w14:textId="77777777" w:rsidR="007E47CF" w:rsidRDefault="009933A8">
            <w:pPr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ALGORITHM:</w:t>
            </w:r>
          </w:p>
        </w:tc>
        <w:tc>
          <w:tcPr>
            <w:tcW w:w="7515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BFECB1D" w14:textId="209A0897" w:rsidR="007921C6" w:rsidRDefault="007921C6" w:rsidP="007921C6">
            <w:pPr>
              <w:pStyle w:val="BodyText"/>
            </w:pPr>
            <w:r>
              <w:t xml:space="preserve">-&gt;Initialize </w:t>
            </w:r>
            <w:proofErr w:type="spellStart"/>
            <w:r>
              <w:t>head_temp</w:t>
            </w:r>
            <w:proofErr w:type="spellEnd"/>
            <w:r>
              <w:t xml:space="preserve"> as a pointer to the head of the linked list.</w:t>
            </w:r>
          </w:p>
          <w:p w14:paraId="68C2F232" w14:textId="77777777" w:rsidR="007921C6" w:rsidRDefault="007921C6" w:rsidP="007921C6">
            <w:pPr>
              <w:pStyle w:val="BodyText"/>
            </w:pPr>
            <w:r>
              <w:t>-&gt;Initialize pos and value to keep track of the current position and temporary value.</w:t>
            </w:r>
          </w:p>
          <w:p w14:paraId="19D26020" w14:textId="77777777" w:rsidR="007921C6" w:rsidRDefault="007921C6" w:rsidP="007921C6">
            <w:pPr>
              <w:pStyle w:val="BodyText"/>
            </w:pPr>
            <w:r>
              <w:t>-&gt;Check if the linked list contains only one node (i.e., head-&gt;next == NULL). If so, no swaps are necessary, and the function returns the original head.</w:t>
            </w:r>
          </w:p>
          <w:p w14:paraId="36BE7E0C" w14:textId="77777777" w:rsidR="007921C6" w:rsidRDefault="007921C6" w:rsidP="007921C6">
            <w:pPr>
              <w:pStyle w:val="BodyText"/>
            </w:pPr>
            <w:r>
              <w:t>-&gt;Enter a loop to process the linked list nodes in pairs:</w:t>
            </w:r>
          </w:p>
          <w:p w14:paraId="44F664B5" w14:textId="77777777" w:rsidR="007921C6" w:rsidRDefault="007921C6" w:rsidP="007921C6">
            <w:pPr>
              <w:pStyle w:val="BodyText"/>
            </w:pPr>
            <w:r>
              <w:t xml:space="preserve">-&gt;Get the node at the current position pos using the </w:t>
            </w:r>
            <w:proofErr w:type="spellStart"/>
            <w:r>
              <w:t>get_node_at_pos</w:t>
            </w:r>
            <w:proofErr w:type="spellEnd"/>
            <w:r>
              <w:t xml:space="preserve"> function.</w:t>
            </w:r>
          </w:p>
          <w:p w14:paraId="3B823F22" w14:textId="77777777" w:rsidR="007921C6" w:rsidRDefault="007921C6" w:rsidP="007921C6">
            <w:pPr>
              <w:pStyle w:val="BodyText"/>
            </w:pPr>
            <w:r>
              <w:t xml:space="preserve">-&gt;If the </w:t>
            </w:r>
            <w:proofErr w:type="spellStart"/>
            <w:r>
              <w:t>get_node_at_pos</w:t>
            </w:r>
            <w:proofErr w:type="spellEnd"/>
            <w:r>
              <w:t xml:space="preserve"> function returns NULL, it means we have reached the end of the list, so exit the loop.</w:t>
            </w:r>
          </w:p>
          <w:p w14:paraId="0EBCCADB" w14:textId="77777777" w:rsidR="007921C6" w:rsidRDefault="007921C6" w:rsidP="007921C6">
            <w:pPr>
              <w:pStyle w:val="BodyText"/>
            </w:pPr>
            <w:r>
              <w:t>-&gt;Check if the next node (temp-&gt;next) is NULL. If it is, this means there's only one node left, so exit the loop.</w:t>
            </w:r>
          </w:p>
          <w:p w14:paraId="7BBEDC51" w14:textId="77777777" w:rsidR="007921C6" w:rsidRDefault="007921C6" w:rsidP="007921C6">
            <w:pPr>
              <w:pStyle w:val="BodyText"/>
            </w:pPr>
            <w:r>
              <w:t>-&gt;Extract the data value (value) from the current node (temp).</w:t>
            </w:r>
          </w:p>
          <w:p w14:paraId="6417086F" w14:textId="77777777" w:rsidR="007921C6" w:rsidRDefault="007921C6" w:rsidP="007921C6">
            <w:pPr>
              <w:pStyle w:val="BodyText"/>
            </w:pPr>
            <w:r>
              <w:t xml:space="preserve">-&gt;Delete the current node at position pos using the </w:t>
            </w:r>
            <w:proofErr w:type="spellStart"/>
            <w:r>
              <w:t>delete_at_pos</w:t>
            </w:r>
            <w:proofErr w:type="spellEnd"/>
            <w:r>
              <w:t xml:space="preserve"> function, effectively removing it from the list.</w:t>
            </w:r>
          </w:p>
          <w:p w14:paraId="7F13F868" w14:textId="6633D9A6" w:rsidR="007E47CF" w:rsidRDefault="007921C6" w:rsidP="007921C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-&gt;Increment pos by 1 to move to the next position</w:t>
            </w:r>
            <w:r>
              <w:t>.</w:t>
            </w:r>
          </w:p>
          <w:p w14:paraId="3C2DB327" w14:textId="77777777" w:rsidR="007E47CF" w:rsidRDefault="007E47C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C46E91" w14:textId="77777777" w:rsidR="007921C6" w:rsidRDefault="007921C6" w:rsidP="007921C6">
            <w:pPr>
              <w:pStyle w:val="BodyText"/>
            </w:pPr>
            <w:r>
              <w:t xml:space="preserve">-&gt;Insert the extracted value at the new position (pos) in the linked list using the </w:t>
            </w:r>
            <w:proofErr w:type="spellStart"/>
            <w:r>
              <w:t>insert_at_pos</w:t>
            </w:r>
            <w:proofErr w:type="spellEnd"/>
            <w:r>
              <w:t xml:space="preserve"> function. This effectively swaps the current node and the next node.</w:t>
            </w:r>
          </w:p>
          <w:p w14:paraId="5DD2B6F2" w14:textId="77777777" w:rsidR="007921C6" w:rsidRDefault="007921C6" w:rsidP="007921C6">
            <w:pPr>
              <w:pStyle w:val="BodyText"/>
            </w:pPr>
            <w:r>
              <w:t>-&gt;Increment pos by 1 to move to the position after the swapped pair.</w:t>
            </w:r>
          </w:p>
          <w:p w14:paraId="6337BFF5" w14:textId="7C6E8B94" w:rsidR="007E47CF" w:rsidRDefault="007921C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-&gt;Once the loop completes, return the </w:t>
            </w:r>
            <w:proofErr w:type="spellStart"/>
            <w:r>
              <w:t>head_temp</w:t>
            </w:r>
            <w:proofErr w:type="spellEnd"/>
            <w:r>
              <w:t xml:space="preserve"> pointer, which now points to the head of the modified linked list with adjacent nodes swapped</w:t>
            </w:r>
            <w:r>
              <w:t>.</w:t>
            </w:r>
          </w:p>
        </w:tc>
      </w:tr>
      <w:tr w:rsidR="007E47CF" w14:paraId="4C3E6FDB" w14:textId="77777777" w:rsidTr="009933A8">
        <w:tc>
          <w:tcPr>
            <w:tcW w:w="228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9FCD89E" w14:textId="65F2DC9A" w:rsidR="007E47CF" w:rsidRDefault="007921C6">
            <w:pPr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Test Cases</w:t>
            </w:r>
            <w:r w:rsidR="009933A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7515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6E98F4E" w14:textId="77777777" w:rsidR="007921C6" w:rsidRDefault="007921C6" w:rsidP="007921C6">
            <w:pPr>
              <w:snapToGrid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Example 1:</w:t>
            </w:r>
          </w:p>
          <w:p w14:paraId="392B832C" w14:textId="77777777" w:rsidR="007921C6" w:rsidRDefault="007921C6" w:rsidP="007921C6">
            <w:pPr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53EEAC" w14:textId="77777777" w:rsidR="007921C6" w:rsidRDefault="007921C6" w:rsidP="007921C6">
            <w:pPr>
              <w:snapToGrid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input: 1 -&gt; 2 -&gt; 3 -&gt; 4</w:t>
            </w:r>
          </w:p>
          <w:p w14:paraId="0FF82576" w14:textId="77777777" w:rsidR="007921C6" w:rsidRDefault="007921C6" w:rsidP="007921C6">
            <w:pPr>
              <w:snapToGrid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output: 2 -&gt; 1 -&gt; 4 -&gt; 3</w:t>
            </w:r>
          </w:p>
          <w:p w14:paraId="3DC1E5B3" w14:textId="77777777" w:rsidR="007921C6" w:rsidRDefault="007921C6" w:rsidP="007921C6">
            <w:pPr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95E8F4" w14:textId="77777777" w:rsidR="007921C6" w:rsidRDefault="007921C6" w:rsidP="007921C6">
            <w:pPr>
              <w:snapToGrid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Example 2:</w:t>
            </w:r>
          </w:p>
          <w:p w14:paraId="5C16CC2E" w14:textId="77777777" w:rsidR="007921C6" w:rsidRDefault="007921C6" w:rsidP="007921C6">
            <w:pPr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A3DDFE" w14:textId="77777777" w:rsidR="007921C6" w:rsidRDefault="007921C6" w:rsidP="007921C6">
            <w:pPr>
              <w:snapToGrid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input: 1 -&gt; 2 -&gt; 3</w:t>
            </w:r>
          </w:p>
          <w:p w14:paraId="36885EF2" w14:textId="77777777" w:rsidR="007921C6" w:rsidRDefault="007921C6" w:rsidP="007921C6">
            <w:pPr>
              <w:snapToGrid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output: 2 -&gt; 1 -&gt; 3</w:t>
            </w:r>
          </w:p>
          <w:p w14:paraId="28AF458E" w14:textId="77777777" w:rsidR="007921C6" w:rsidRDefault="007921C6" w:rsidP="007921C6">
            <w:pPr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0C11AE" w14:textId="77777777" w:rsidR="007921C6" w:rsidRDefault="007921C6" w:rsidP="007921C6">
            <w:pPr>
              <w:snapToGrid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Example 3:</w:t>
            </w:r>
          </w:p>
          <w:p w14:paraId="550F29C9" w14:textId="77777777" w:rsidR="007921C6" w:rsidRDefault="007921C6" w:rsidP="007921C6">
            <w:pPr>
              <w:snapToGri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C2DB3C" w14:textId="77777777" w:rsidR="007921C6" w:rsidRDefault="007921C6" w:rsidP="007921C6">
            <w:pPr>
              <w:snapToGrid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input: 1</w:t>
            </w:r>
          </w:p>
          <w:p w14:paraId="4A8E32C4" w14:textId="1523B070" w:rsidR="007E47CF" w:rsidRPr="007921C6" w:rsidRDefault="007921C6" w:rsidP="007921C6">
            <w:pPr>
              <w:snapToGrid w:val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output: 1</w:t>
            </w:r>
          </w:p>
        </w:tc>
      </w:tr>
      <w:tr w:rsidR="007E47CF" w14:paraId="1911BCE2" w14:textId="77777777" w:rsidTr="009933A8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1255F88E" w14:textId="77777777" w:rsidR="007E47CF" w:rsidRDefault="009933A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PROGRAM: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5801A3B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</w:p>
          <w:p w14:paraId="4E7B412B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#include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7A7E0E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linked_list.c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</w:p>
          <w:p w14:paraId="697FF2A6" w14:textId="77777777" w:rsidR="007A7E0E" w:rsidRPr="007A7E0E" w:rsidRDefault="007A7E0E" w:rsidP="007A7E0E">
            <w:pPr>
              <w:widowControl/>
              <w:shd w:val="clear" w:color="auto" w:fill="282A36"/>
              <w:spacing w:after="260"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</w:p>
          <w:p w14:paraId="6C8CB6F3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7B7F8B"/>
                <w:sz w:val="26"/>
                <w:szCs w:val="26"/>
                <w:lang w:val="en-IN" w:eastAsia="en-IN" w:bidi="ar-SA"/>
              </w:rPr>
              <w:t>// This function should take a head node of a linked list, swap nodes in pairs, and return the new head node</w:t>
            </w:r>
          </w:p>
          <w:p w14:paraId="6D5370A6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swap_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pairs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7A7E0E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7A7E0E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3515918F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0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177DDB2A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7A7E0E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temp;</w:t>
            </w:r>
            <w:proofErr w:type="gramEnd"/>
          </w:p>
          <w:p w14:paraId="524DA749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proofErr w:type="gramStart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tem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08176ADF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while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7A7E0E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1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056BAE34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temp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get_node_at_pos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spellStart"/>
            <w:proofErr w:type="gramStart"/>
            <w:r w:rsidRPr="007A7E0E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,pos</w:t>
            </w:r>
            <w:proofErr w:type="spellEnd"/>
            <w:proofErr w:type="gram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0F06B56B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if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temp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==</w:t>
            </w:r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||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temp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next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==</w:t>
            </w:r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NULL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0F6A8A03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    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break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053D5B27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    }</w:t>
            </w:r>
          </w:p>
          <w:p w14:paraId="1DDE9447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tem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temp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-&gt;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data;</w:t>
            </w:r>
            <w:proofErr w:type="gramEnd"/>
          </w:p>
          <w:p w14:paraId="7EEB289A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delete_at_pos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spellStart"/>
            <w:proofErr w:type="gramStart"/>
            <w:r w:rsidRPr="007A7E0E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,pos</w:t>
            </w:r>
            <w:proofErr w:type="spellEnd"/>
            <w:proofErr w:type="gram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1E81A0B8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+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+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6DFF8796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insert_at_pos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spellStart"/>
            <w:proofErr w:type="gramStart"/>
            <w:r w:rsidRPr="007A7E0E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,pos</w:t>
            </w:r>
            <w:proofErr w:type="gram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,tem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7F017009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pos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+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+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753414DC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6A11250B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return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gramStart"/>
            <w:r w:rsidRPr="007A7E0E">
              <w:rPr>
                <w:rFonts w:ascii="Consolas" w:eastAsia="Times New Roman" w:hAnsi="Consolas" w:cs="Times New Roman"/>
                <w:i/>
                <w:iCs/>
                <w:color w:val="FFB86C"/>
                <w:sz w:val="26"/>
                <w:szCs w:val="26"/>
                <w:lang w:val="en-IN" w:eastAsia="en-IN" w:bidi="ar-SA"/>
              </w:rPr>
              <w:t>head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2EC71135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}</w:t>
            </w:r>
          </w:p>
          <w:p w14:paraId="25EBDB8C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</w:p>
          <w:p w14:paraId="645253A9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main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45607760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proofErr w:type="gramStart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n,dat</w:t>
            </w:r>
            <w:proofErr w:type="spellEnd"/>
            <w:proofErr w:type="gram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</w:p>
          <w:p w14:paraId="20D076D1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7A7E0E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7A7E0E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Enter no of elements in list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7A7E0E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786AFAB3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scanf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7A7E0E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7A7E0E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%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d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gram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3B20AFDF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7A7E0E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7A7E0E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 xml:space="preserve">Enter all the elements of the list, 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seperated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 xml:space="preserve"> by spaces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7A7E0E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7007C7D0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scanf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7A7E0E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7A7E0E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%d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spellStart"/>
            <w:proofErr w:type="gram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dat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7589738A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7A7E0E">
              <w:rPr>
                <w:rFonts w:ascii="Consolas" w:eastAsia="Times New Roman" w:hAnsi="Consolas" w:cs="Times New Roman"/>
                <w:i/>
                <w:iCs/>
                <w:color w:val="97E1F1"/>
                <w:sz w:val="26"/>
                <w:szCs w:val="26"/>
                <w:lang w:val="en-IN" w:eastAsia="en-IN" w:bidi="ar-SA"/>
              </w:rPr>
              <w:t>Node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*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list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create_node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dat</w:t>
            </w:r>
            <w:proofErr w:type="spellEnd"/>
            <w:proofErr w:type="gramStart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35227470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for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int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i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r w:rsidRPr="007A7E0E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1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;i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&lt;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n;i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++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){</w:t>
            </w:r>
          </w:p>
          <w:p w14:paraId="05D9B78B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lastRenderedPageBreak/>
              <w:t xml:space="preserve">        </w:t>
            </w:r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scanf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7A7E0E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7A7E0E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%d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spellStart"/>
            <w:proofErr w:type="gram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dat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0C631495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    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insert_at_pos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&amp;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list,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-</w:t>
            </w:r>
            <w:proofErr w:type="gramEnd"/>
            <w:r w:rsidRPr="007A7E0E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1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,dat);</w:t>
            </w:r>
          </w:p>
          <w:p w14:paraId="50195DBD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}</w:t>
            </w:r>
          </w:p>
          <w:p w14:paraId="782DEBAE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    list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=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swap_pairs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(list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14B7721E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printf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</w:t>
            </w:r>
            <w:proofErr w:type="gramEnd"/>
            <w:r w:rsidRPr="007A7E0E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7A7E0E">
              <w:rPr>
                <w:rFonts w:ascii="Consolas" w:eastAsia="Times New Roman" w:hAnsi="Consolas" w:cs="Times New Roman"/>
                <w:color w:val="E7EE98"/>
                <w:sz w:val="26"/>
                <w:szCs w:val="26"/>
                <w:lang w:val="en-IN" w:eastAsia="en-IN" w:bidi="ar-SA"/>
              </w:rPr>
              <w:t>The list after swapping the pairs is: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\n</w:t>
            </w:r>
            <w:r w:rsidRPr="007A7E0E">
              <w:rPr>
                <w:rFonts w:ascii="Consolas" w:eastAsia="Times New Roman" w:hAnsi="Consolas" w:cs="Times New Roman"/>
                <w:color w:val="DEE492"/>
                <w:sz w:val="26"/>
                <w:szCs w:val="26"/>
                <w:lang w:val="en-IN" w:eastAsia="en-IN" w:bidi="ar-SA"/>
              </w:rPr>
              <w:t>"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</w:p>
          <w:p w14:paraId="5CA19EC5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display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(list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3F54DC69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proofErr w:type="spellStart"/>
            <w:r w:rsidRPr="007A7E0E">
              <w:rPr>
                <w:rFonts w:ascii="Consolas" w:eastAsia="Times New Roman" w:hAnsi="Consolas" w:cs="Times New Roman"/>
                <w:color w:val="62E884"/>
                <w:sz w:val="26"/>
                <w:szCs w:val="26"/>
                <w:lang w:val="en-IN" w:eastAsia="en-IN" w:bidi="ar-SA"/>
              </w:rPr>
              <w:t>free_linkedlist</w:t>
            </w:r>
            <w:proofErr w:type="spellEnd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(list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);</w:t>
            </w:r>
            <w:proofErr w:type="gramEnd"/>
          </w:p>
          <w:p w14:paraId="359870C0" w14:textId="77777777" w:rsidR="007A7E0E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    </w:t>
            </w:r>
            <w:r w:rsidRPr="007A7E0E">
              <w:rPr>
                <w:rFonts w:ascii="Consolas" w:eastAsia="Times New Roman" w:hAnsi="Consolas" w:cs="Times New Roman"/>
                <w:color w:val="F286C4"/>
                <w:sz w:val="26"/>
                <w:szCs w:val="26"/>
                <w:lang w:val="en-IN" w:eastAsia="en-IN" w:bidi="ar-SA"/>
              </w:rPr>
              <w:t>return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 xml:space="preserve"> </w:t>
            </w:r>
            <w:proofErr w:type="gramStart"/>
            <w:r w:rsidRPr="007A7E0E">
              <w:rPr>
                <w:rFonts w:ascii="Consolas" w:eastAsia="Times New Roman" w:hAnsi="Consolas" w:cs="Times New Roman"/>
                <w:color w:val="BF9EEE"/>
                <w:sz w:val="26"/>
                <w:szCs w:val="26"/>
                <w:lang w:val="en-IN" w:eastAsia="en-IN" w:bidi="ar-SA"/>
              </w:rPr>
              <w:t>0</w:t>
            </w: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;</w:t>
            </w:r>
            <w:proofErr w:type="gramEnd"/>
          </w:p>
          <w:p w14:paraId="5766AD43" w14:textId="564A84E1" w:rsidR="007E47CF" w:rsidRPr="007A7E0E" w:rsidRDefault="007A7E0E" w:rsidP="007A7E0E">
            <w:pPr>
              <w:widowControl/>
              <w:shd w:val="clear" w:color="auto" w:fill="282A36"/>
              <w:spacing w:line="360" w:lineRule="atLeast"/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</w:pPr>
            <w:r w:rsidRPr="007A7E0E">
              <w:rPr>
                <w:rFonts w:ascii="Consolas" w:eastAsia="Times New Roman" w:hAnsi="Consolas" w:cs="Times New Roman"/>
                <w:color w:val="F6F6F4"/>
                <w:sz w:val="26"/>
                <w:szCs w:val="26"/>
                <w:lang w:val="en-IN" w:eastAsia="en-IN" w:bidi="ar-SA"/>
              </w:rPr>
              <w:t>}</w:t>
            </w:r>
          </w:p>
        </w:tc>
      </w:tr>
      <w:tr w:rsidR="007E47CF" w14:paraId="6FA5646D" w14:textId="77777777" w:rsidTr="009933A8">
        <w:tc>
          <w:tcPr>
            <w:tcW w:w="979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887DFE6" w14:textId="7758A377" w:rsidR="007E47CF" w:rsidRDefault="009933A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RESULT: </w:t>
            </w:r>
            <w:r w:rsidR="007921C6" w:rsidRPr="007921C6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pict w14:anchorId="1DA3ECEB">
                <v:shape id="_x0000_i1030" type="#_x0000_t75" style="width:275.5pt;height:66pt;visibility:visible;mso-wrap-style:square">
                  <v:imagedata r:id="rId10" o:title=""/>
                </v:shape>
              </w:pict>
            </w:r>
          </w:p>
        </w:tc>
      </w:tr>
      <w:tr w:rsidR="007E47CF" w14:paraId="2A87307D" w14:textId="77777777" w:rsidTr="009933A8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B60D4F7" w14:textId="7C9900B6" w:rsidR="007E47CF" w:rsidRDefault="007921C6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Rough work</w:t>
            </w:r>
            <w:r w:rsidR="009933A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0CD6E120" w14:textId="095397E9" w:rsidR="007E47CF" w:rsidRDefault="005F293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293D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pict w14:anchorId="6E7A6258">
                <v:shape id="_x0000_i1087" type="#_x0000_t75" style="width:468pt;height:439pt;visibility:visible;mso-wrap-style:square">
                  <v:imagedata r:id="rId11" o:title=""/>
                </v:shape>
              </w:pict>
            </w:r>
          </w:p>
        </w:tc>
      </w:tr>
      <w:tr w:rsidR="007E47CF" w14:paraId="3580BB8D" w14:textId="77777777" w:rsidTr="009933A8">
        <w:tc>
          <w:tcPr>
            <w:tcW w:w="228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1F5BF72A" w14:textId="280638AE" w:rsidR="007E47CF" w:rsidRDefault="007921C6">
            <w:pPr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Theory</w:t>
            </w:r>
            <w:r w:rsidR="009933A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7515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113ADEDF" w14:textId="77777777" w:rsidR="007921C6" w:rsidRPr="007921C6" w:rsidRDefault="007921C6" w:rsidP="007921C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Linked List:</w:t>
            </w:r>
          </w:p>
          <w:p w14:paraId="1A84BDBF" w14:textId="77777777" w:rsidR="007921C6" w:rsidRPr="007921C6" w:rsidRDefault="007921C6" w:rsidP="007921C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Linked lists are fundamental data structures used in computer science and programming for organizing and storing a collection of elements. There are several types of linked lists, including singly linked lists, doubly linked lists, and circular linked lists.</w:t>
            </w:r>
          </w:p>
          <w:p w14:paraId="71700CB8" w14:textId="77777777" w:rsidR="007921C6" w:rsidRPr="007921C6" w:rsidRDefault="007921C6" w:rsidP="007921C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1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Singly Linked </w:t>
            </w:r>
            <w:proofErr w:type="gramStart"/>
            <w:r w:rsidRPr="007921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List :</w:t>
            </w:r>
            <w:proofErr w:type="gramEnd"/>
          </w:p>
          <w:p w14:paraId="72A4E1DB" w14:textId="77777777" w:rsidR="007921C6" w:rsidRPr="007921C6" w:rsidRDefault="007921C6" w:rsidP="007921C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singly linked list is a linear data structure in which elements, called nodes, are connected via pointers. Each node contains two part stores the actual data or value associated with the node and a reference (usually a memory address) to the next node in the </w:t>
            </w:r>
            <w:proofErr w:type="spellStart"/>
            <w:proofErr w:type="gramStart"/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sequence.The</w:t>
            </w:r>
            <w:proofErr w:type="spellEnd"/>
            <w:proofErr w:type="gramEnd"/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last node in the list typically has a null reference as its next pointer, indicating the end of the list.</w:t>
            </w:r>
          </w:p>
          <w:p w14:paraId="3A7987DE" w14:textId="77777777" w:rsidR="007921C6" w:rsidRPr="007921C6" w:rsidRDefault="007921C6" w:rsidP="007921C6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1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Head</w:t>
            </w:r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: The first node of the list is called the head. It serves as the starting point for traversing the list.</w:t>
            </w:r>
          </w:p>
          <w:p w14:paraId="635E2C7C" w14:textId="77777777" w:rsidR="007921C6" w:rsidRPr="007921C6" w:rsidRDefault="007921C6" w:rsidP="007921C6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1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Traversal</w:t>
            </w:r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: To access elements in a singly linked list, you start at the head and follow the next pointers from one node to the next until you reach the desired node.</w:t>
            </w:r>
          </w:p>
          <w:p w14:paraId="2EDD6CE9" w14:textId="77777777" w:rsidR="007921C6" w:rsidRPr="007921C6" w:rsidRDefault="007921C6" w:rsidP="007921C6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1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Insertion</w:t>
            </w:r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: You can insert a new node at various positions in a singly linked list, such as at the beginning (insertion at the head), at the end, or at a specific position within the list. To do this, you update the next pointers of the relevant nodes.</w:t>
            </w:r>
          </w:p>
          <w:p w14:paraId="7A5F4FAE" w14:textId="302E9ACF" w:rsidR="007E47CF" w:rsidRDefault="007921C6" w:rsidP="007921C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1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Deletion</w:t>
            </w:r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: Nodes can be removed from a singly linked list by updating the next pointers of the preceding nodes to bypass the node you want to delete. Once no references exist to a node, 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becomes eligible for garbage collection in languages.</w:t>
            </w:r>
          </w:p>
        </w:tc>
      </w:tr>
      <w:tr w:rsidR="007E47CF" w14:paraId="275271E2" w14:textId="77777777" w:rsidTr="009933A8">
        <w:tc>
          <w:tcPr>
            <w:tcW w:w="228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6A7D515" w14:textId="359033E6" w:rsidR="007E47CF" w:rsidRDefault="007921C6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Coclusion</w:t>
            </w:r>
            <w:proofErr w:type="spellEnd"/>
            <w:r w:rsidR="009933A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7515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4BB65111" w14:textId="77777777" w:rsidR="007921C6" w:rsidRPr="007921C6" w:rsidRDefault="007921C6" w:rsidP="007921C6">
            <w:pPr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Dynamic Size: Linked lists can grow or shrink as needed during runtime.</w:t>
            </w:r>
          </w:p>
          <w:p w14:paraId="2C50C621" w14:textId="11A489C4" w:rsidR="007921C6" w:rsidRPr="007921C6" w:rsidRDefault="007921C6" w:rsidP="007921C6">
            <w:pPr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Efficient Insertions and Deletions: Insertions and deletions at the beginning are fast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 in linked lists</w:t>
            </w:r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gramStart"/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O(</w:t>
            </w:r>
            <w:proofErr w:type="gramEnd"/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1)).</w:t>
            </w:r>
          </w:p>
          <w:p w14:paraId="31CDA85F" w14:textId="01466D40" w:rsidR="007921C6" w:rsidRPr="007921C6" w:rsidRDefault="007921C6" w:rsidP="007921C6">
            <w:pPr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Used in i</w:t>
            </w:r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mplementing dynamic data structures like stacks and queues.</w:t>
            </w:r>
          </w:p>
          <w:p w14:paraId="39C109D2" w14:textId="77777777" w:rsidR="007921C6" w:rsidRPr="007921C6" w:rsidRDefault="007921C6" w:rsidP="007921C6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Memory management in operating systems and lower-level programming languages.</w:t>
            </w:r>
          </w:p>
          <w:p w14:paraId="3DA297CE" w14:textId="77777777" w:rsidR="007921C6" w:rsidRPr="007921C6" w:rsidRDefault="007921C6" w:rsidP="007921C6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Symbol tables in compilers and interpreters.</w:t>
            </w:r>
          </w:p>
          <w:p w14:paraId="21A67D80" w14:textId="77777777" w:rsidR="007921C6" w:rsidRPr="007921C6" w:rsidRDefault="007921C6" w:rsidP="007921C6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Undo functionality in software applications.</w:t>
            </w:r>
          </w:p>
          <w:p w14:paraId="0B294BCE" w14:textId="77777777" w:rsidR="007921C6" w:rsidRPr="007921C6" w:rsidRDefault="007921C6" w:rsidP="007921C6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1C6">
              <w:rPr>
                <w:rFonts w:ascii="Times New Roman" w:eastAsia="Times New Roman" w:hAnsi="Times New Roman" w:cs="Times New Roman"/>
                <w:sz w:val="24"/>
                <w:szCs w:val="24"/>
              </w:rPr>
              <w:t>Representing polynomial expressions in algebraic computations.</w:t>
            </w:r>
          </w:p>
          <w:p w14:paraId="21A3E344" w14:textId="77777777" w:rsidR="007E47CF" w:rsidRDefault="007E47C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DA80174" w14:textId="77777777" w:rsidR="007E47CF" w:rsidRDefault="007E47CF"/>
    <w:sectPr w:rsidR="007E47CF" w:rsidSect="007E47CF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OpenSymbol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OpenSymbol"/>
      </w:rPr>
    </w:lvl>
  </w:abstractNum>
  <w:abstractNum w:abstractNumId="2" w15:restartNumberingAfterBreak="0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OpenSymbol"/>
      </w:rPr>
    </w:lvl>
  </w:abstractNum>
  <w:abstractNum w:abstractNumId="3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OpenSymbol"/>
      </w:rPr>
    </w:lvl>
  </w:abstractNum>
  <w:num w:numId="1" w16cid:durableId="1985426513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11066449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10410326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89315397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E47CF"/>
    <w:rsid w:val="000409EC"/>
    <w:rsid w:val="00074283"/>
    <w:rsid w:val="005F293D"/>
    <w:rsid w:val="006B6B5C"/>
    <w:rsid w:val="007921C6"/>
    <w:rsid w:val="007A7E0E"/>
    <w:rsid w:val="007E47CF"/>
    <w:rsid w:val="009933A8"/>
    <w:rsid w:val="00995EA7"/>
    <w:rsid w:val="00E81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D5FE2DC"/>
  <w15:chartTrackingRefBased/>
  <w15:docId w15:val="{E7BE86B4-E7F7-4E8B-8FED-EA7D3CD67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7CF"/>
    <w:pPr>
      <w:widowControl w:val="0"/>
      <w:spacing w:line="276" w:lineRule="auto"/>
    </w:pPr>
    <w:rPr>
      <w:color w:val="00000A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rsid w:val="007E47CF"/>
    <w:pPr>
      <w:keepNext/>
      <w:keepLines/>
      <w:widowControl w:val="0"/>
      <w:spacing w:before="400" w:after="120"/>
      <w:outlineLvl w:val="0"/>
    </w:pPr>
    <w:rPr>
      <w:sz w:val="40"/>
      <w:szCs w:val="40"/>
      <w:lang w:val="en" w:eastAsia="zh-CN" w:bidi="hi-IN"/>
    </w:rPr>
  </w:style>
  <w:style w:type="paragraph" w:styleId="Heading2">
    <w:name w:val="heading 2"/>
    <w:next w:val="Normal"/>
    <w:qFormat/>
    <w:rsid w:val="007E47CF"/>
    <w:pPr>
      <w:keepNext/>
      <w:keepLines/>
      <w:widowControl w:val="0"/>
      <w:spacing w:before="360" w:after="120"/>
      <w:outlineLvl w:val="1"/>
    </w:pPr>
    <w:rPr>
      <w:sz w:val="32"/>
      <w:szCs w:val="32"/>
      <w:lang w:val="en" w:eastAsia="zh-CN" w:bidi="hi-IN"/>
    </w:rPr>
  </w:style>
  <w:style w:type="paragraph" w:styleId="Heading3">
    <w:name w:val="heading 3"/>
    <w:next w:val="Normal"/>
    <w:qFormat/>
    <w:rsid w:val="007E47CF"/>
    <w:pPr>
      <w:keepNext/>
      <w:keepLines/>
      <w:widowControl w:val="0"/>
      <w:spacing w:before="320" w:after="80"/>
      <w:outlineLvl w:val="2"/>
    </w:pPr>
    <w:rPr>
      <w:color w:val="434343"/>
      <w:sz w:val="28"/>
      <w:szCs w:val="28"/>
      <w:lang w:val="en" w:eastAsia="zh-CN" w:bidi="hi-IN"/>
    </w:rPr>
  </w:style>
  <w:style w:type="paragraph" w:styleId="Heading4">
    <w:name w:val="heading 4"/>
    <w:next w:val="Normal"/>
    <w:qFormat/>
    <w:rsid w:val="007E47CF"/>
    <w:pPr>
      <w:keepNext/>
      <w:keepLines/>
      <w:widowControl w:val="0"/>
      <w:spacing w:before="280" w:after="80"/>
      <w:outlineLvl w:val="3"/>
    </w:pPr>
    <w:rPr>
      <w:color w:val="666666"/>
      <w:sz w:val="24"/>
      <w:szCs w:val="24"/>
      <w:lang w:val="en" w:eastAsia="zh-CN" w:bidi="hi-IN"/>
    </w:rPr>
  </w:style>
  <w:style w:type="paragraph" w:styleId="Heading5">
    <w:name w:val="heading 5"/>
    <w:next w:val="Normal"/>
    <w:qFormat/>
    <w:rsid w:val="007E47CF"/>
    <w:pPr>
      <w:keepNext/>
      <w:keepLines/>
      <w:widowControl w:val="0"/>
      <w:spacing w:before="240" w:after="80"/>
      <w:outlineLvl w:val="4"/>
    </w:pPr>
    <w:rPr>
      <w:color w:val="666666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rsid w:val="007E47CF"/>
    <w:pPr>
      <w:keepNext/>
      <w:keepLines/>
      <w:widowControl w:val="0"/>
      <w:spacing w:before="240" w:after="80"/>
      <w:outlineLvl w:val="5"/>
    </w:pPr>
    <w:rPr>
      <w:i/>
      <w:color w:val="666666"/>
      <w:sz w:val="22"/>
      <w:szCs w:val="22"/>
      <w:lang w:val="en" w:eastAsia="zh-CN" w:bidi="hi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7E47CF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7E47CF"/>
    <w:pPr>
      <w:spacing w:after="140" w:line="288" w:lineRule="auto"/>
    </w:pPr>
  </w:style>
  <w:style w:type="paragraph" w:styleId="List">
    <w:name w:val="List"/>
    <w:basedOn w:val="BodyText"/>
    <w:rsid w:val="007E47CF"/>
    <w:rPr>
      <w:rFonts w:cs="FreeSans"/>
    </w:rPr>
  </w:style>
  <w:style w:type="paragraph" w:styleId="Caption">
    <w:name w:val="caption"/>
    <w:basedOn w:val="Normal"/>
    <w:qFormat/>
    <w:rsid w:val="007E47C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7E47CF"/>
    <w:pPr>
      <w:suppressLineNumbers/>
    </w:pPr>
    <w:rPr>
      <w:rFonts w:cs="FreeSans"/>
    </w:rPr>
  </w:style>
  <w:style w:type="paragraph" w:customStyle="1" w:styleId="LO-normal">
    <w:name w:val="LO-normal"/>
    <w:qFormat/>
    <w:rsid w:val="007E47CF"/>
    <w:rPr>
      <w:color w:val="00000A"/>
      <w:sz w:val="22"/>
      <w:szCs w:val="22"/>
      <w:lang w:val="en" w:eastAsia="zh-CN" w:bidi="hi-IN"/>
    </w:rPr>
  </w:style>
  <w:style w:type="paragraph" w:styleId="Title">
    <w:name w:val="Title"/>
    <w:basedOn w:val="LO-normal"/>
    <w:next w:val="Normal"/>
    <w:qFormat/>
    <w:rsid w:val="007E47CF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qFormat/>
    <w:rsid w:val="007E47CF"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TableContents">
    <w:name w:val="Table Contents"/>
    <w:basedOn w:val="Normal"/>
    <w:qFormat/>
    <w:rsid w:val="007E47CF"/>
  </w:style>
  <w:style w:type="paragraph" w:customStyle="1" w:styleId="TableHeading">
    <w:name w:val="Table Heading"/>
    <w:basedOn w:val="TableContents"/>
    <w:qFormat/>
    <w:rsid w:val="007E4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2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2208</Words>
  <Characters>12586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</dc:creator>
  <cp:keywords/>
  <cp:lastModifiedBy>Shubhan Singh</cp:lastModifiedBy>
  <cp:revision>2</cp:revision>
  <dcterms:created xsi:type="dcterms:W3CDTF">2023-09-18T18:21:00Z</dcterms:created>
  <dcterms:modified xsi:type="dcterms:W3CDTF">2023-09-18T18:21:00Z</dcterms:modified>
  <dc:language>en-IN</dc:language>
</cp:coreProperties>
</file>